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55475" w14:textId="783DAA2B" w:rsidR="00CF165C" w:rsidRPr="00CF165C" w:rsidRDefault="00716D8D" w:rsidP="00CF165C">
      <w:pPr>
        <w:rPr>
          <w:b/>
          <w:bCs/>
          <w:sz w:val="24"/>
          <w:szCs w:val="24"/>
        </w:rPr>
      </w:pPr>
      <w:r>
        <w:rPr>
          <w:rFonts w:hint="eastAsia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5A54E14" wp14:editId="5AF10060">
            <wp:simplePos x="0" y="0"/>
            <wp:positionH relativeFrom="margin">
              <wp:posOffset>5461000</wp:posOffset>
            </wp:positionH>
            <wp:positionV relativeFrom="paragraph">
              <wp:posOffset>-44450</wp:posOffset>
            </wp:positionV>
            <wp:extent cx="973251" cy="1296921"/>
            <wp:effectExtent l="0" t="0" r="0" b="0"/>
            <wp:wrapNone/>
            <wp:docPr id="1419380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80900" name="Picture 14193809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637" cy="1308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165C">
        <w:rPr>
          <w:rFonts w:hint="eastAsia"/>
          <w:b/>
          <w:bCs/>
          <w:sz w:val="24"/>
          <w:szCs w:val="24"/>
        </w:rPr>
        <w:t>印昱橙</w:t>
      </w:r>
    </w:p>
    <w:p w14:paraId="70D5F626" w14:textId="1AD4FEBF" w:rsidR="00CF165C" w:rsidRPr="00CF165C" w:rsidRDefault="00CF165C" w:rsidP="00CF165C">
      <w:pPr>
        <w:rPr>
          <w:sz w:val="24"/>
          <w:szCs w:val="24"/>
        </w:rPr>
      </w:pPr>
      <w:r w:rsidRPr="00CF165C">
        <w:rPr>
          <w:b/>
          <w:bCs/>
          <w:sz w:val="24"/>
          <w:szCs w:val="24"/>
        </w:rPr>
        <w:t>室内设计师</w:t>
      </w:r>
      <w:r w:rsidR="00716D8D">
        <w:rPr>
          <w:rFonts w:hint="eastAsia"/>
          <w:b/>
          <w:bCs/>
          <w:sz w:val="24"/>
          <w:szCs w:val="24"/>
        </w:rPr>
        <w:t xml:space="preserve">                                                                                             </w:t>
      </w:r>
    </w:p>
    <w:p w14:paraId="5B511480" w14:textId="1591952A" w:rsidR="00CF165C" w:rsidRDefault="00CF165C" w:rsidP="00CF165C">
      <w:r w:rsidRPr="00CF165C">
        <w:t xml:space="preserve">[ +86 </w:t>
      </w:r>
      <w:r>
        <w:rPr>
          <w:rFonts w:hint="eastAsia"/>
        </w:rPr>
        <w:t>197</w:t>
      </w:r>
      <w:r w:rsidRPr="00CF165C">
        <w:t>-</w:t>
      </w:r>
      <w:r>
        <w:rPr>
          <w:rFonts w:hint="eastAsia"/>
        </w:rPr>
        <w:t>3889</w:t>
      </w:r>
      <w:r w:rsidRPr="00CF165C">
        <w:t>-</w:t>
      </w:r>
      <w:r>
        <w:rPr>
          <w:rFonts w:hint="eastAsia"/>
        </w:rPr>
        <w:t>3002</w:t>
      </w:r>
      <w:r w:rsidRPr="00CF165C">
        <w:t xml:space="preserve"> ] | [ </w:t>
      </w:r>
      <w:r>
        <w:rPr>
          <w:rFonts w:hint="eastAsia"/>
        </w:rPr>
        <w:t>109649895@qq.com</w:t>
      </w:r>
      <w:r w:rsidRPr="00CF165C">
        <w:t xml:space="preserve"> ] | [ </w:t>
      </w:r>
      <w:r>
        <w:rPr>
          <w:rFonts w:hint="eastAsia"/>
        </w:rPr>
        <w:t>江苏省扬中市</w:t>
      </w:r>
      <w:r w:rsidRPr="00CF165C">
        <w:t xml:space="preserve"> ]</w:t>
      </w:r>
    </w:p>
    <w:p w14:paraId="51791E2D" w14:textId="77777777" w:rsidR="00716D8D" w:rsidRPr="00CF165C" w:rsidRDefault="00716D8D" w:rsidP="00CF165C"/>
    <w:p w14:paraId="508C66B7" w14:textId="77777777" w:rsidR="00CF165C" w:rsidRPr="00CF165C" w:rsidRDefault="00000000" w:rsidP="00CF165C">
      <w:r>
        <w:pict w14:anchorId="1D98D1BC">
          <v:rect id="_x0000_i1025" style="width:0;height:.75pt" o:hralign="center" o:hrstd="t" o:hr="t" fillcolor="#a0a0a0" stroked="f"/>
        </w:pict>
      </w:r>
    </w:p>
    <w:p w14:paraId="354D49C1" w14:textId="77777777" w:rsidR="00CF165C" w:rsidRPr="00CF165C" w:rsidRDefault="00CF165C" w:rsidP="00CF165C">
      <w:pPr>
        <w:rPr>
          <w:b/>
          <w:bCs/>
        </w:rPr>
      </w:pPr>
      <w:r w:rsidRPr="00CF165C">
        <w:rPr>
          <w:b/>
          <w:bCs/>
        </w:rPr>
        <w:t>设计陈述</w:t>
      </w:r>
    </w:p>
    <w:p w14:paraId="711351B1" w14:textId="40E65297" w:rsidR="00CF165C" w:rsidRPr="00CF165C" w:rsidRDefault="00CF165C" w:rsidP="00CF165C">
      <w:r w:rsidRPr="00CF165C">
        <w:t xml:space="preserve">拥有 </w:t>
      </w:r>
      <w:r>
        <w:rPr>
          <w:rFonts w:hint="eastAsia"/>
        </w:rPr>
        <w:t>12</w:t>
      </w:r>
      <w:r w:rsidRPr="00CF165C">
        <w:t xml:space="preserve"> 年室内设计经验，擅长从概念到落地的全流程设计管理。对空间动线、材料质感与光影氛围有敏锐把控，致力于创造兼具功能性与情感体验的现代居所。坚信好的设计是解决问题的同时传递美学价值。</w:t>
      </w:r>
    </w:p>
    <w:p w14:paraId="0D31F8AD" w14:textId="77777777" w:rsidR="00CF165C" w:rsidRPr="00CF165C" w:rsidRDefault="00000000" w:rsidP="00CF165C">
      <w:r>
        <w:pict w14:anchorId="0AB2CB6D">
          <v:rect id="_x0000_i1026" style="width:0;height:.75pt" o:hralign="center" o:hrstd="t" o:hr="t" fillcolor="#a0a0a0" stroked="f"/>
        </w:pict>
      </w:r>
    </w:p>
    <w:p w14:paraId="511DC49C" w14:textId="77777777" w:rsidR="00CF165C" w:rsidRPr="00CF165C" w:rsidRDefault="00CF165C" w:rsidP="00CF165C">
      <w:pPr>
        <w:rPr>
          <w:b/>
          <w:bCs/>
        </w:rPr>
      </w:pPr>
      <w:r w:rsidRPr="00CF165C">
        <w:rPr>
          <w:b/>
          <w:bCs/>
        </w:rPr>
        <w:t>核心能力</w:t>
      </w:r>
    </w:p>
    <w:p w14:paraId="7E0C849C" w14:textId="77777777" w:rsidR="00CF165C" w:rsidRPr="00CF165C" w:rsidRDefault="00CF165C" w:rsidP="00CF165C">
      <w:pPr>
        <w:numPr>
          <w:ilvl w:val="0"/>
          <w:numId w:val="7"/>
        </w:numPr>
      </w:pPr>
      <w:r w:rsidRPr="00CF165C">
        <w:rPr>
          <w:b/>
          <w:bCs/>
        </w:rPr>
        <w:t>方案设计</w:t>
      </w:r>
      <w:r w:rsidRPr="00CF165C">
        <w:t>：概念方案、平面布局、效果图表现、施工图深化</w:t>
      </w:r>
    </w:p>
    <w:p w14:paraId="4148631C" w14:textId="4294FC68" w:rsidR="00CF165C" w:rsidRPr="00CF165C" w:rsidRDefault="00CF165C" w:rsidP="00CF165C">
      <w:pPr>
        <w:numPr>
          <w:ilvl w:val="0"/>
          <w:numId w:val="7"/>
        </w:numPr>
      </w:pPr>
      <w:r w:rsidRPr="00CF165C">
        <w:rPr>
          <w:b/>
          <w:bCs/>
        </w:rPr>
        <w:t>软件技能</w:t>
      </w:r>
      <w:r w:rsidRPr="00CF165C">
        <w:t>：AutoCAD, SketchUp, 3ds Max + V-Ray, Adobe Photoshop,</w:t>
      </w:r>
    </w:p>
    <w:p w14:paraId="110F0E8E" w14:textId="77777777" w:rsidR="00CF165C" w:rsidRPr="00CF165C" w:rsidRDefault="00CF165C" w:rsidP="00CF165C">
      <w:pPr>
        <w:numPr>
          <w:ilvl w:val="0"/>
          <w:numId w:val="7"/>
        </w:numPr>
      </w:pPr>
      <w:r w:rsidRPr="00CF165C">
        <w:rPr>
          <w:b/>
          <w:bCs/>
        </w:rPr>
        <w:t>专业知识</w:t>
      </w:r>
      <w:r w:rsidRPr="00CF165C">
        <w:t>：人体工程学、材料选配、灯光设计、软装搭配、预算初步估算</w:t>
      </w:r>
    </w:p>
    <w:p w14:paraId="09AE07D9" w14:textId="77777777" w:rsidR="00CF165C" w:rsidRPr="00CF165C" w:rsidRDefault="00CF165C" w:rsidP="00CF165C">
      <w:pPr>
        <w:numPr>
          <w:ilvl w:val="0"/>
          <w:numId w:val="7"/>
        </w:numPr>
      </w:pPr>
      <w:r w:rsidRPr="00CF165C">
        <w:rPr>
          <w:b/>
          <w:bCs/>
        </w:rPr>
        <w:t>沟通协作</w:t>
      </w:r>
      <w:r w:rsidRPr="00CF165C">
        <w:t>：客户需求分析、跨专业协调、施工现场问题解决</w:t>
      </w:r>
    </w:p>
    <w:p w14:paraId="746FD463" w14:textId="77777777" w:rsidR="00CF165C" w:rsidRPr="00CF165C" w:rsidRDefault="00000000" w:rsidP="00CF165C">
      <w:r>
        <w:pict w14:anchorId="0832DBEF">
          <v:rect id="_x0000_i1027" style="width:0;height:.75pt" o:hralign="center" o:hrstd="t" o:hr="t" fillcolor="#a0a0a0" stroked="f"/>
        </w:pict>
      </w:r>
    </w:p>
    <w:p w14:paraId="0133E1E4" w14:textId="77777777" w:rsidR="00CF165C" w:rsidRDefault="00CF165C" w:rsidP="00CF165C">
      <w:pPr>
        <w:rPr>
          <w:b/>
          <w:bCs/>
        </w:rPr>
      </w:pPr>
      <w:r w:rsidRPr="00CF165C">
        <w:rPr>
          <w:b/>
          <w:bCs/>
        </w:rPr>
        <w:t>工作经历</w:t>
      </w:r>
    </w:p>
    <w:p w14:paraId="075C9DCA" w14:textId="26DD9C5E" w:rsidR="00716D8D" w:rsidRPr="00CF165C" w:rsidRDefault="001011F5" w:rsidP="00716D8D">
      <w:pPr>
        <w:rPr>
          <w:b/>
          <w:bCs/>
        </w:rPr>
      </w:pPr>
      <w:r>
        <w:rPr>
          <w:rFonts w:hint="eastAsia"/>
          <w:b/>
          <w:bCs/>
        </w:rPr>
        <w:t xml:space="preserve">扬中    </w:t>
      </w:r>
      <w:r w:rsidR="00716D8D" w:rsidRPr="00CF165C">
        <w:rPr>
          <w:b/>
          <w:bCs/>
        </w:rPr>
        <w:t xml:space="preserve">| </w:t>
      </w:r>
      <w:r>
        <w:rPr>
          <w:rFonts w:hint="eastAsia"/>
          <w:b/>
          <w:bCs/>
        </w:rPr>
        <w:t>独立</w:t>
      </w:r>
      <w:r w:rsidR="00716D8D" w:rsidRPr="00CF165C">
        <w:rPr>
          <w:b/>
          <w:bCs/>
        </w:rPr>
        <w:t>设计师</w:t>
      </w:r>
    </w:p>
    <w:p w14:paraId="071DFFEA" w14:textId="16BB7D1E" w:rsidR="00716D8D" w:rsidRPr="00CF165C" w:rsidRDefault="00716D8D" w:rsidP="00716D8D">
      <w:r w:rsidRPr="00CF165C">
        <w:rPr>
          <w:i/>
          <w:iCs/>
        </w:rPr>
        <w:t>20</w:t>
      </w:r>
      <w:r w:rsidR="001011F5">
        <w:rPr>
          <w:rFonts w:hint="eastAsia"/>
          <w:i/>
          <w:iCs/>
        </w:rPr>
        <w:t>22</w:t>
      </w:r>
      <w:r w:rsidRPr="00CF165C">
        <w:rPr>
          <w:i/>
          <w:iCs/>
        </w:rPr>
        <w:t>.</w:t>
      </w:r>
      <w:r w:rsidR="001011F5">
        <w:rPr>
          <w:rFonts w:hint="eastAsia"/>
          <w:i/>
          <w:iCs/>
        </w:rPr>
        <w:t>8</w:t>
      </w:r>
      <w:r w:rsidRPr="00CF165C">
        <w:rPr>
          <w:i/>
          <w:iCs/>
        </w:rPr>
        <w:t xml:space="preserve"> – </w:t>
      </w:r>
      <w:r w:rsidR="001011F5">
        <w:rPr>
          <w:rFonts w:hint="eastAsia"/>
          <w:i/>
          <w:iCs/>
        </w:rPr>
        <w:t>至今</w:t>
      </w:r>
    </w:p>
    <w:p w14:paraId="5EE051DF" w14:textId="6C45EAAE" w:rsidR="001D70C4" w:rsidRPr="001D70C4" w:rsidRDefault="001011F5" w:rsidP="00CF165C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独立</w:t>
      </w:r>
      <w:r w:rsidR="00716D8D" w:rsidRPr="00CF165C">
        <w:t>完成</w:t>
      </w:r>
      <w:r w:rsidR="00716D8D">
        <w:rPr>
          <w:rFonts w:hint="eastAsia"/>
        </w:rPr>
        <w:t>项目</w:t>
      </w:r>
      <w:r w:rsidR="00716D8D" w:rsidRPr="00CF165C">
        <w:t>，从</w:t>
      </w:r>
      <w:r>
        <w:rPr>
          <w:rFonts w:hint="eastAsia"/>
        </w:rPr>
        <w:t>设计</w:t>
      </w:r>
      <w:r w:rsidR="00716D8D" w:rsidRPr="00CF165C">
        <w:t>到</w:t>
      </w:r>
      <w:r>
        <w:rPr>
          <w:rFonts w:hint="eastAsia"/>
        </w:rPr>
        <w:t>负责施工</w:t>
      </w:r>
      <w:r w:rsidR="00716D8D" w:rsidRPr="00CF165C">
        <w:t>全程跟进。</w:t>
      </w:r>
    </w:p>
    <w:p w14:paraId="5EB1CFAC" w14:textId="60729FD7" w:rsidR="001D70C4" w:rsidRPr="001011F5" w:rsidRDefault="001D70C4" w:rsidP="001D70C4">
      <w:pPr>
        <w:numPr>
          <w:ilvl w:val="0"/>
          <w:numId w:val="8"/>
        </w:numPr>
      </w:pPr>
      <w:r>
        <w:rPr>
          <w:rFonts w:hint="eastAsia"/>
        </w:rPr>
        <w:t>陪同业主进行材料选样，确保落地效果。</w:t>
      </w:r>
    </w:p>
    <w:p w14:paraId="39C6EAE0" w14:textId="3318F0F2" w:rsidR="00716D8D" w:rsidRPr="00716D8D" w:rsidRDefault="00716D8D" w:rsidP="00CF165C">
      <w:pPr>
        <w:rPr>
          <w:b/>
          <w:bCs/>
        </w:rPr>
      </w:pPr>
      <w:r>
        <w:rPr>
          <w:rFonts w:hint="eastAsia"/>
          <w:b/>
          <w:bCs/>
        </w:rPr>
        <w:t>无锡</w:t>
      </w:r>
      <w:r w:rsidR="00CF165C" w:rsidRPr="00CF165C">
        <w:rPr>
          <w:b/>
          <w:bCs/>
        </w:rPr>
        <w:t xml:space="preserve"> </w:t>
      </w:r>
      <w:r>
        <w:rPr>
          <w:rFonts w:hint="eastAsia"/>
          <w:b/>
          <w:bCs/>
        </w:rPr>
        <w:t>观塘上院吾研工作室</w:t>
      </w:r>
      <w:r w:rsidR="00CF165C" w:rsidRPr="00CF165C">
        <w:rPr>
          <w:b/>
          <w:bCs/>
        </w:rPr>
        <w:t xml:space="preserve"> | 主案设计师</w:t>
      </w:r>
    </w:p>
    <w:p w14:paraId="0B0BF21F" w14:textId="5E4475AB" w:rsidR="00CF165C" w:rsidRPr="00CF165C" w:rsidRDefault="00CF165C" w:rsidP="00CF165C">
      <w:r w:rsidRPr="00CF165C">
        <w:rPr>
          <w:i/>
          <w:iCs/>
        </w:rPr>
        <w:t>20</w:t>
      </w:r>
      <w:r w:rsidR="00EC2D19">
        <w:rPr>
          <w:rFonts w:hint="eastAsia"/>
          <w:i/>
          <w:iCs/>
        </w:rPr>
        <w:t>18</w:t>
      </w:r>
      <w:r w:rsidRPr="00CF165C">
        <w:rPr>
          <w:i/>
          <w:iCs/>
        </w:rPr>
        <w:t>.</w:t>
      </w:r>
      <w:r w:rsidR="00EC2D19">
        <w:rPr>
          <w:rFonts w:hint="eastAsia"/>
          <w:i/>
          <w:iCs/>
        </w:rPr>
        <w:t>11</w:t>
      </w:r>
      <w:r w:rsidRPr="00CF165C">
        <w:rPr>
          <w:i/>
          <w:iCs/>
        </w:rPr>
        <w:t xml:space="preserve"> – </w:t>
      </w:r>
      <w:r w:rsidR="00EC2D19">
        <w:rPr>
          <w:rFonts w:hint="eastAsia"/>
          <w:i/>
          <w:iCs/>
        </w:rPr>
        <w:t>2022.05</w:t>
      </w:r>
    </w:p>
    <w:p w14:paraId="64543A92" w14:textId="0362FF9C" w:rsidR="00CF165C" w:rsidRPr="00CF165C" w:rsidRDefault="00CF165C" w:rsidP="00CF165C">
      <w:pPr>
        <w:numPr>
          <w:ilvl w:val="0"/>
          <w:numId w:val="8"/>
        </w:numPr>
      </w:pPr>
      <w:r w:rsidRPr="00CF165C">
        <w:t xml:space="preserve">完成 </w:t>
      </w:r>
      <w:r w:rsidR="00EC2D19">
        <w:rPr>
          <w:rFonts w:hint="eastAsia"/>
        </w:rPr>
        <w:t>10+</w:t>
      </w:r>
      <w:r w:rsidRPr="00CF165C">
        <w:t xml:space="preserve"> 个</w:t>
      </w:r>
      <w:r w:rsidR="00EC2D19">
        <w:rPr>
          <w:rFonts w:hint="eastAsia"/>
        </w:rPr>
        <w:t>别墅项目</w:t>
      </w:r>
      <w:r w:rsidRPr="00CF165C">
        <w:t>，从概念提案到施工交底全程跟进。</w:t>
      </w:r>
    </w:p>
    <w:p w14:paraId="0E57CC6F" w14:textId="77777777" w:rsidR="00CF165C" w:rsidRPr="00CF165C" w:rsidRDefault="00CF165C" w:rsidP="00CF165C">
      <w:pPr>
        <w:numPr>
          <w:ilvl w:val="0"/>
          <w:numId w:val="8"/>
        </w:numPr>
      </w:pPr>
      <w:r w:rsidRPr="00CF165C">
        <w:t>协调深化团队完成施工图及材料样板，现场监督关键节点，确保设计还原度。</w:t>
      </w:r>
    </w:p>
    <w:p w14:paraId="594A662F" w14:textId="7183396C" w:rsidR="00CF165C" w:rsidRPr="00CF165C" w:rsidRDefault="00CF165C" w:rsidP="00CF165C">
      <w:pPr>
        <w:numPr>
          <w:ilvl w:val="0"/>
          <w:numId w:val="8"/>
        </w:numPr>
      </w:pPr>
      <w:r w:rsidRPr="00CF165C">
        <w:t>参与公司设计</w:t>
      </w:r>
      <w:r w:rsidR="00EC2D19">
        <w:rPr>
          <w:rFonts w:hint="eastAsia"/>
        </w:rPr>
        <w:t>研发工作</w:t>
      </w:r>
      <w:r w:rsidRPr="00CF165C">
        <w:t>，建立常用材质及灯具库，提升团队出图效率 20%。</w:t>
      </w:r>
    </w:p>
    <w:p w14:paraId="163F0B31" w14:textId="6265B828" w:rsidR="00CF165C" w:rsidRPr="00CF165C" w:rsidRDefault="00EC2D19" w:rsidP="00CF165C">
      <w:pPr>
        <w:rPr>
          <w:b/>
          <w:bCs/>
        </w:rPr>
      </w:pPr>
      <w:r>
        <w:rPr>
          <w:rFonts w:hint="eastAsia"/>
          <w:b/>
          <w:bCs/>
        </w:rPr>
        <w:t>无锡</w:t>
      </w:r>
      <w:r w:rsidR="00CF165C" w:rsidRPr="00CF165C">
        <w:rPr>
          <w:b/>
          <w:bCs/>
        </w:rPr>
        <w:t xml:space="preserve"> </w:t>
      </w:r>
      <w:r>
        <w:rPr>
          <w:rFonts w:hint="eastAsia"/>
          <w:b/>
          <w:bCs/>
        </w:rPr>
        <w:t>半两设计咨询有限公司</w:t>
      </w:r>
      <w:r w:rsidR="00CF165C" w:rsidRPr="00CF165C">
        <w:rPr>
          <w:b/>
          <w:bCs/>
        </w:rPr>
        <w:t xml:space="preserve"> |</w:t>
      </w:r>
      <w:r>
        <w:rPr>
          <w:rFonts w:hint="eastAsia"/>
          <w:b/>
          <w:bCs/>
        </w:rPr>
        <w:t>室内</w:t>
      </w:r>
      <w:r w:rsidR="00CF165C" w:rsidRPr="00CF165C">
        <w:rPr>
          <w:b/>
          <w:bCs/>
        </w:rPr>
        <w:t>设计师</w:t>
      </w:r>
    </w:p>
    <w:p w14:paraId="0B9D22C8" w14:textId="300A7E69" w:rsidR="00CF165C" w:rsidRPr="00CF165C" w:rsidRDefault="00CF165C" w:rsidP="00CF165C">
      <w:r w:rsidRPr="00CF165C">
        <w:t>*201</w:t>
      </w:r>
      <w:r w:rsidR="00EC2D19">
        <w:rPr>
          <w:rFonts w:hint="eastAsia"/>
        </w:rPr>
        <w:t>6</w:t>
      </w:r>
      <w:r w:rsidRPr="00CF165C">
        <w:t>.0</w:t>
      </w:r>
      <w:r w:rsidR="00EC2D19">
        <w:rPr>
          <w:rFonts w:hint="eastAsia"/>
        </w:rPr>
        <w:t>4</w:t>
      </w:r>
      <w:r w:rsidRPr="00CF165C">
        <w:t xml:space="preserve"> – 20</w:t>
      </w:r>
      <w:r w:rsidR="00EC2D19">
        <w:rPr>
          <w:rFonts w:hint="eastAsia"/>
        </w:rPr>
        <w:t>18</w:t>
      </w:r>
      <w:r w:rsidRPr="00CF165C">
        <w:t>.0</w:t>
      </w:r>
      <w:r w:rsidR="00EC2D19">
        <w:rPr>
          <w:rFonts w:hint="eastAsia"/>
        </w:rPr>
        <w:t>6</w:t>
      </w:r>
      <w:r w:rsidRPr="00CF165C">
        <w:t>*</w:t>
      </w:r>
    </w:p>
    <w:p w14:paraId="264C0D2D" w14:textId="413083F2" w:rsidR="00CF165C" w:rsidRPr="00CF165C" w:rsidRDefault="00EC2D19" w:rsidP="00CF165C">
      <w:pPr>
        <w:numPr>
          <w:ilvl w:val="0"/>
          <w:numId w:val="9"/>
        </w:numPr>
      </w:pPr>
      <w:r>
        <w:rPr>
          <w:rFonts w:hint="eastAsia"/>
        </w:rPr>
        <w:t>合作完成多个商业空间规划布置（含咖啡店，买手店等），</w:t>
      </w:r>
    </w:p>
    <w:p w14:paraId="4EA24BDE" w14:textId="7A08EFA0" w:rsidR="00CF165C" w:rsidRPr="00CF165C" w:rsidRDefault="00EC2D19" w:rsidP="00CF165C">
      <w:pPr>
        <w:numPr>
          <w:ilvl w:val="0"/>
          <w:numId w:val="9"/>
        </w:numPr>
      </w:pPr>
      <w:r>
        <w:rPr>
          <w:rFonts w:hint="eastAsia"/>
        </w:rPr>
        <w:t>协助</w:t>
      </w:r>
      <w:r w:rsidR="00CF165C" w:rsidRPr="00CF165C">
        <w:t>负责软装物料选型与采购清单制作，对接供应商并控制成本。</w:t>
      </w:r>
    </w:p>
    <w:p w14:paraId="4345594B" w14:textId="77777777" w:rsidR="00CF165C" w:rsidRDefault="00CF165C" w:rsidP="00CF165C">
      <w:pPr>
        <w:numPr>
          <w:ilvl w:val="0"/>
          <w:numId w:val="9"/>
        </w:numPr>
      </w:pPr>
      <w:r w:rsidRPr="00CF165C">
        <w:t>整理项目案例集，参与公司公众号设计类文章配图与排版。</w:t>
      </w:r>
    </w:p>
    <w:p w14:paraId="3743284B" w14:textId="33FDD6C1" w:rsidR="00CF165C" w:rsidRPr="00CF165C" w:rsidRDefault="00EC2D19" w:rsidP="00CF165C">
      <w:pPr>
        <w:rPr>
          <w:b/>
          <w:bCs/>
        </w:rPr>
      </w:pPr>
      <w:r>
        <w:rPr>
          <w:rFonts w:hint="eastAsia"/>
          <w:b/>
          <w:bCs/>
        </w:rPr>
        <w:t>苏州</w:t>
      </w:r>
      <w:r w:rsidR="00CF165C" w:rsidRPr="00CF165C">
        <w:rPr>
          <w:b/>
          <w:bCs/>
        </w:rPr>
        <w:t xml:space="preserve"> </w:t>
      </w:r>
      <w:r>
        <w:rPr>
          <w:rFonts w:hint="eastAsia"/>
          <w:b/>
          <w:bCs/>
        </w:rPr>
        <w:t>印象</w:t>
      </w:r>
      <w:r w:rsidR="00CF165C" w:rsidRPr="00CF165C">
        <w:rPr>
          <w:b/>
          <w:bCs/>
        </w:rPr>
        <w:t>设计 | 助理设计师</w:t>
      </w:r>
    </w:p>
    <w:p w14:paraId="266DA7B4" w14:textId="0359415A" w:rsidR="00CF165C" w:rsidRPr="00CF165C" w:rsidRDefault="00CF165C" w:rsidP="00CF165C">
      <w:r w:rsidRPr="00CF165C">
        <w:t>*201</w:t>
      </w:r>
      <w:r w:rsidR="00EC2D19">
        <w:rPr>
          <w:rFonts w:hint="eastAsia"/>
        </w:rPr>
        <w:t>4</w:t>
      </w:r>
      <w:r w:rsidRPr="00CF165C">
        <w:t>.0</w:t>
      </w:r>
      <w:r w:rsidR="00EC2D19">
        <w:rPr>
          <w:rFonts w:hint="eastAsia"/>
        </w:rPr>
        <w:t>3</w:t>
      </w:r>
      <w:r w:rsidRPr="00CF165C">
        <w:t xml:space="preserve"> – 20</w:t>
      </w:r>
      <w:r w:rsidR="00EC2D19">
        <w:rPr>
          <w:rFonts w:hint="eastAsia"/>
        </w:rPr>
        <w:t>16</w:t>
      </w:r>
      <w:r w:rsidRPr="00CF165C">
        <w:t>.02*</w:t>
      </w:r>
    </w:p>
    <w:p w14:paraId="57C771CA" w14:textId="77777777" w:rsidR="00CF165C" w:rsidRPr="00CF165C" w:rsidRDefault="00CF165C" w:rsidP="00CF165C">
      <w:pPr>
        <w:numPr>
          <w:ilvl w:val="0"/>
          <w:numId w:val="9"/>
        </w:numPr>
      </w:pPr>
      <w:r w:rsidRPr="00CF165C">
        <w:t>协助主创完成量房、CAD 放图、SketchUp 建模及效果图后期处理，累计参与 20+ 个项目。</w:t>
      </w:r>
    </w:p>
    <w:p w14:paraId="567F5D53" w14:textId="77777777" w:rsidR="00CF165C" w:rsidRPr="00CF165C" w:rsidRDefault="00000000" w:rsidP="00CF165C">
      <w:r>
        <w:pict w14:anchorId="222C104E">
          <v:rect id="_x0000_i1028" style="width:0;height:.75pt" o:hralign="center" o:hrstd="t" o:hr="t" fillcolor="#a0a0a0" stroked="f"/>
        </w:pict>
      </w:r>
    </w:p>
    <w:p w14:paraId="6F2C1323" w14:textId="77777777" w:rsidR="00CF165C" w:rsidRPr="00CF165C" w:rsidRDefault="00CF165C" w:rsidP="00CF165C">
      <w:pPr>
        <w:rPr>
          <w:b/>
          <w:bCs/>
        </w:rPr>
      </w:pPr>
      <w:r w:rsidRPr="00CF165C">
        <w:rPr>
          <w:b/>
          <w:bCs/>
        </w:rPr>
        <w:t>精选项目</w:t>
      </w:r>
    </w:p>
    <w:p w14:paraId="08E72BB1" w14:textId="71765FB1" w:rsidR="00CF165C" w:rsidRPr="00CF165C" w:rsidRDefault="00EC2D19" w:rsidP="00CF165C">
      <w:pPr>
        <w:rPr>
          <w:b/>
          <w:bCs/>
        </w:rPr>
      </w:pPr>
      <w:r>
        <w:rPr>
          <w:rFonts w:hint="eastAsia"/>
          <w:b/>
          <w:bCs/>
        </w:rPr>
        <w:t>无锡</w:t>
      </w:r>
      <w:r w:rsidR="00CF165C" w:rsidRPr="00CF165C">
        <w:rPr>
          <w:b/>
          <w:bCs/>
        </w:rPr>
        <w:t xml:space="preserve"> · </w:t>
      </w:r>
      <w:r>
        <w:rPr>
          <w:rFonts w:hint="eastAsia"/>
          <w:b/>
          <w:bCs/>
        </w:rPr>
        <w:t>龙山豪庭</w:t>
      </w:r>
      <w:r w:rsidR="00CF165C" w:rsidRPr="00CF165C">
        <w:rPr>
          <w:b/>
          <w:bCs/>
        </w:rPr>
        <w:t>（202</w:t>
      </w:r>
      <w:r w:rsidR="006B7B86">
        <w:rPr>
          <w:rFonts w:hint="eastAsia"/>
          <w:b/>
          <w:bCs/>
        </w:rPr>
        <w:t>1</w:t>
      </w:r>
      <w:r w:rsidR="00CF165C" w:rsidRPr="00CF165C">
        <w:rPr>
          <w:b/>
          <w:bCs/>
        </w:rPr>
        <w:t>）</w:t>
      </w:r>
    </w:p>
    <w:p w14:paraId="2783D016" w14:textId="6AE484DD" w:rsidR="00CF165C" w:rsidRPr="00CF165C" w:rsidRDefault="00CF165C" w:rsidP="00CF165C">
      <w:r w:rsidRPr="00CF165C">
        <w:rPr>
          <w:i/>
          <w:iCs/>
        </w:rPr>
        <w:t>角色：主案设计 | 面积：</w:t>
      </w:r>
      <w:r w:rsidR="00EC2D19">
        <w:rPr>
          <w:rFonts w:hint="eastAsia"/>
          <w:i/>
          <w:iCs/>
        </w:rPr>
        <w:t>1600</w:t>
      </w:r>
      <w:r w:rsidRPr="00CF165C">
        <w:rPr>
          <w:i/>
          <w:iCs/>
        </w:rPr>
        <w:t>㎡</w:t>
      </w:r>
      <w:r w:rsidRPr="00CF165C">
        <w:br/>
      </w:r>
      <w:r w:rsidR="00EC2D19" w:rsidRPr="00EC2D19">
        <w:t>以整体的「现代性」（</w:t>
      </w:r>
      <w:proofErr w:type="spellStart"/>
      <w:r w:rsidR="00EC2D19" w:rsidRPr="00EC2D19">
        <w:t>modernique</w:t>
      </w:r>
      <w:proofErr w:type="spellEnd"/>
      <w:r w:rsidR="00EC2D19" w:rsidRPr="00EC2D19">
        <w:t>）保持了在都市与自然中的参与感以「现代建筑」的姿态屹立于山丘之上</w:t>
      </w:r>
      <w:r w:rsidRPr="00CF165C">
        <w:t>。</w:t>
      </w:r>
      <w:r w:rsidR="006B7B86" w:rsidRPr="006B7B86">
        <w:t>2024年3月荣获了马来西亚国宝奖MFID至尊殊荣中的“最佳国际豪华豪宅设计”</w:t>
      </w:r>
      <w:r w:rsidRPr="00CF165C">
        <w:t>。</w:t>
      </w:r>
    </w:p>
    <w:p w14:paraId="7AED1368" w14:textId="77777777" w:rsidR="001D70C4" w:rsidRDefault="001D70C4" w:rsidP="00CF165C">
      <w:pPr>
        <w:rPr>
          <w:b/>
          <w:bCs/>
        </w:rPr>
      </w:pPr>
    </w:p>
    <w:p w14:paraId="69DDE3CE" w14:textId="77777777" w:rsidR="001D70C4" w:rsidRDefault="001D70C4" w:rsidP="00CF165C">
      <w:pPr>
        <w:rPr>
          <w:b/>
          <w:bCs/>
        </w:rPr>
      </w:pPr>
    </w:p>
    <w:p w14:paraId="06D2AAF8" w14:textId="740E7650" w:rsidR="00CF165C" w:rsidRPr="00CF165C" w:rsidRDefault="006B7B86" w:rsidP="00CF165C">
      <w:pPr>
        <w:rPr>
          <w:b/>
          <w:bCs/>
        </w:rPr>
      </w:pPr>
      <w:r>
        <w:rPr>
          <w:rFonts w:hint="eastAsia"/>
          <w:b/>
          <w:bCs/>
        </w:rPr>
        <w:t>无锡</w:t>
      </w:r>
      <w:r w:rsidRPr="00CF165C">
        <w:rPr>
          <w:b/>
          <w:bCs/>
        </w:rPr>
        <w:t xml:space="preserve"> · </w:t>
      </w:r>
      <w:r>
        <w:rPr>
          <w:rFonts w:hint="eastAsia"/>
          <w:b/>
          <w:bCs/>
        </w:rPr>
        <w:t>尚海荟</w:t>
      </w:r>
      <w:r w:rsidR="00CF165C" w:rsidRPr="00CF165C">
        <w:rPr>
          <w:b/>
          <w:bCs/>
        </w:rPr>
        <w:t>（2022）</w:t>
      </w:r>
    </w:p>
    <w:p w14:paraId="7F352867" w14:textId="504717E8" w:rsidR="006B7B86" w:rsidRPr="006B7B86" w:rsidRDefault="00CF165C" w:rsidP="006B7B86">
      <w:r w:rsidRPr="00CF165C">
        <w:rPr>
          <w:i/>
          <w:iCs/>
        </w:rPr>
        <w:t>角色：</w:t>
      </w:r>
      <w:r w:rsidR="006B7B86">
        <w:rPr>
          <w:rFonts w:hint="eastAsia"/>
          <w:i/>
          <w:iCs/>
        </w:rPr>
        <w:t>主案设计</w:t>
      </w:r>
      <w:r w:rsidRPr="00CF165C">
        <w:rPr>
          <w:i/>
          <w:iCs/>
        </w:rPr>
        <w:t xml:space="preserve"> | 面积：</w:t>
      </w:r>
      <w:r w:rsidR="006B7B86">
        <w:rPr>
          <w:rFonts w:hint="eastAsia"/>
          <w:i/>
          <w:iCs/>
        </w:rPr>
        <w:t>500</w:t>
      </w:r>
      <w:r w:rsidRPr="00CF165C">
        <w:rPr>
          <w:i/>
          <w:iCs/>
        </w:rPr>
        <w:t>㎡</w:t>
      </w:r>
      <w:r w:rsidRPr="00CF165C">
        <w:br/>
      </w:r>
      <w:r w:rsidR="006B7B86" w:rsidRPr="006B7B86">
        <w:t>这个项目是位于江阴的一个顶层复式公寓，总面积约500m²，业主家里养了三只猫，三只萌宠除了有自己的宅邸，整个家都是他们自由活动的场域。</w:t>
      </w:r>
    </w:p>
    <w:p w14:paraId="2D31FC8D" w14:textId="355BFB4B" w:rsidR="006B7B86" w:rsidRDefault="006B7B86" w:rsidP="00CF165C"/>
    <w:p w14:paraId="673C7645" w14:textId="77777777" w:rsidR="006B7B86" w:rsidRPr="00CF165C" w:rsidRDefault="006B7B86" w:rsidP="00CF165C"/>
    <w:p w14:paraId="1E8C97F8" w14:textId="77777777" w:rsidR="00CF165C" w:rsidRPr="00CF165C" w:rsidRDefault="00000000" w:rsidP="00CF165C">
      <w:r>
        <w:pict w14:anchorId="0F7A47D2">
          <v:rect id="_x0000_i1029" style="width:0;height:.75pt" o:hralign="center" o:hrstd="t" o:hr="t" fillcolor="#a0a0a0" stroked="f"/>
        </w:pict>
      </w:r>
    </w:p>
    <w:p w14:paraId="12AEC35D" w14:textId="77777777" w:rsidR="00CF165C" w:rsidRPr="00CF165C" w:rsidRDefault="00CF165C" w:rsidP="00CF165C">
      <w:pPr>
        <w:rPr>
          <w:b/>
          <w:bCs/>
        </w:rPr>
      </w:pPr>
      <w:r w:rsidRPr="00CF165C">
        <w:rPr>
          <w:b/>
          <w:bCs/>
        </w:rPr>
        <w:t>教育背景</w:t>
      </w:r>
    </w:p>
    <w:p w14:paraId="55897816" w14:textId="6DE92E53" w:rsidR="00CF165C" w:rsidRPr="00CF165C" w:rsidRDefault="006B7B86" w:rsidP="00CF165C">
      <w:r>
        <w:rPr>
          <w:rFonts w:hint="eastAsia"/>
          <w:b/>
          <w:bCs/>
        </w:rPr>
        <w:t>上海大学</w:t>
      </w:r>
      <w:r w:rsidR="00CF165C" w:rsidRPr="00CF165C">
        <w:t xml:space="preserve"> | 环境设计（室内方向） | </w:t>
      </w:r>
      <w:r>
        <w:rPr>
          <w:rFonts w:hint="eastAsia"/>
        </w:rPr>
        <w:t>专科</w:t>
      </w:r>
      <w:r w:rsidR="00CF165C" w:rsidRPr="00CF165C">
        <w:t xml:space="preserve"> | 20</w:t>
      </w:r>
      <w:r>
        <w:rPr>
          <w:rFonts w:hint="eastAsia"/>
        </w:rPr>
        <w:t>12</w:t>
      </w:r>
      <w:r w:rsidR="00CF165C" w:rsidRPr="00CF165C">
        <w:t>.09 – 201</w:t>
      </w:r>
      <w:r>
        <w:rPr>
          <w:rFonts w:hint="eastAsia"/>
        </w:rPr>
        <w:t>3</w:t>
      </w:r>
      <w:r w:rsidR="00CF165C" w:rsidRPr="00CF165C">
        <w:t>.0</w:t>
      </w:r>
      <w:r>
        <w:rPr>
          <w:rFonts w:hint="eastAsia"/>
        </w:rPr>
        <w:t>7</w:t>
      </w:r>
    </w:p>
    <w:p w14:paraId="15D0D1C4" w14:textId="77777777" w:rsidR="00CF165C" w:rsidRDefault="00CF165C" w:rsidP="00CF165C">
      <w:pPr>
        <w:numPr>
          <w:ilvl w:val="0"/>
          <w:numId w:val="10"/>
        </w:numPr>
      </w:pPr>
      <w:r w:rsidRPr="00CF165C">
        <w:t>主修课程：室内设计原理、材料与构造、照明设计、建筑制图</w:t>
      </w:r>
    </w:p>
    <w:p w14:paraId="3BC8E899" w14:textId="0765A36E" w:rsidR="006B7B86" w:rsidRPr="00CF165C" w:rsidRDefault="006B7B86" w:rsidP="00AE0248">
      <w:r>
        <w:rPr>
          <w:rFonts w:hint="eastAsia"/>
          <w:b/>
          <w:bCs/>
        </w:rPr>
        <w:t>昆山登云科技学院</w:t>
      </w:r>
      <w:r w:rsidRPr="00CF165C">
        <w:t xml:space="preserve"> | </w:t>
      </w:r>
      <w:r>
        <w:rPr>
          <w:rFonts w:hint="eastAsia"/>
        </w:rPr>
        <w:t>电气自动化</w:t>
      </w:r>
      <w:r w:rsidRPr="00CF165C">
        <w:t xml:space="preserve">| </w:t>
      </w:r>
      <w:r>
        <w:rPr>
          <w:rFonts w:hint="eastAsia"/>
        </w:rPr>
        <w:t>专科</w:t>
      </w:r>
      <w:r w:rsidRPr="00CF165C">
        <w:t xml:space="preserve"> | 20</w:t>
      </w:r>
      <w:r>
        <w:rPr>
          <w:rFonts w:hint="eastAsia"/>
        </w:rPr>
        <w:t>09</w:t>
      </w:r>
      <w:r w:rsidRPr="00CF165C">
        <w:t>.09 – 201</w:t>
      </w:r>
      <w:r w:rsidR="00AE0248">
        <w:rPr>
          <w:rFonts w:hint="eastAsia"/>
        </w:rPr>
        <w:t>2</w:t>
      </w:r>
      <w:r w:rsidRPr="00CF165C">
        <w:t>.0</w:t>
      </w:r>
      <w:r>
        <w:rPr>
          <w:rFonts w:hint="eastAsia"/>
        </w:rPr>
        <w:t>7</w:t>
      </w:r>
    </w:p>
    <w:p w14:paraId="72F4E107" w14:textId="77777777" w:rsidR="00CF165C" w:rsidRPr="00CF165C" w:rsidRDefault="00000000" w:rsidP="00CF165C">
      <w:r>
        <w:pict w14:anchorId="612201B4">
          <v:rect id="_x0000_i1030" style="width:0;height:.75pt" o:hralign="center" o:hrstd="t" o:hr="t" fillcolor="#a0a0a0" stroked="f"/>
        </w:pict>
      </w:r>
    </w:p>
    <w:p w14:paraId="3769AEB2" w14:textId="77777777" w:rsidR="00CF165C" w:rsidRPr="00CF165C" w:rsidRDefault="00CF165C" w:rsidP="00CF165C">
      <w:pPr>
        <w:rPr>
          <w:b/>
          <w:bCs/>
        </w:rPr>
      </w:pPr>
      <w:r w:rsidRPr="00CF165C">
        <w:rPr>
          <w:b/>
          <w:bCs/>
        </w:rPr>
        <w:t>证书与奖项</w:t>
      </w:r>
    </w:p>
    <w:p w14:paraId="6C5FC4E5" w14:textId="77777777" w:rsidR="00CF165C" w:rsidRPr="00CF165C" w:rsidRDefault="00CF165C" w:rsidP="00CF165C">
      <w:pPr>
        <w:numPr>
          <w:ilvl w:val="0"/>
          <w:numId w:val="11"/>
        </w:numPr>
      </w:pPr>
      <w:r w:rsidRPr="00CF165C">
        <w:t>中国室内装饰协会（CIDA）室内设计师资格</w:t>
      </w:r>
    </w:p>
    <w:p w14:paraId="03381F11" w14:textId="77777777" w:rsidR="00CF165C" w:rsidRPr="00CF165C" w:rsidRDefault="00CF165C" w:rsidP="00CF165C">
      <w:pPr>
        <w:numPr>
          <w:ilvl w:val="0"/>
          <w:numId w:val="11"/>
        </w:numPr>
      </w:pPr>
      <w:r w:rsidRPr="00CF165C">
        <w:t>Autodesk AutoCAD 认证专业人员</w:t>
      </w:r>
    </w:p>
    <w:p w14:paraId="588F9C9F" w14:textId="3E378F79" w:rsidR="00CF165C" w:rsidRPr="00CF165C" w:rsidRDefault="00000000" w:rsidP="00CF165C">
      <w:r>
        <w:pict w14:anchorId="70A83BFE">
          <v:rect id="_x0000_i1031" style="width:0;height:.75pt" o:hralign="center" o:hrstd="t" o:hr="t" fillcolor="#a0a0a0" stroked="f"/>
        </w:pict>
      </w:r>
    </w:p>
    <w:p w14:paraId="18786179" w14:textId="77777777" w:rsidR="00CF165C" w:rsidRPr="00CF165C" w:rsidRDefault="00CF165C" w:rsidP="00CF165C">
      <w:pPr>
        <w:rPr>
          <w:b/>
          <w:bCs/>
        </w:rPr>
      </w:pPr>
      <w:r w:rsidRPr="00CF165C">
        <w:rPr>
          <w:b/>
          <w:bCs/>
        </w:rPr>
        <w:t>作品集</w:t>
      </w:r>
    </w:p>
    <w:p w14:paraId="38EE0174" w14:textId="77777777" w:rsidR="00AE0248" w:rsidRDefault="00CF165C" w:rsidP="00CF165C">
      <w:r w:rsidRPr="00CF165C">
        <w:rPr>
          <w:rFonts w:ascii="Segoe UI Emoji" w:hAnsi="Segoe UI Emoji" w:cs="Segoe UI Emoji"/>
        </w:rPr>
        <w:t>🔗</w:t>
      </w:r>
      <w:r w:rsidRPr="00CF165C">
        <w:t> </w:t>
      </w:r>
      <w:r w:rsidRPr="00CF165C">
        <w:rPr>
          <w:b/>
          <w:bCs/>
        </w:rPr>
        <w:t>作品集链接</w:t>
      </w:r>
      <w:r w:rsidRPr="00CF165C">
        <w:t>：</w:t>
      </w:r>
    </w:p>
    <w:p w14:paraId="1EDE03C9" w14:textId="3811A539" w:rsidR="00AE0248" w:rsidRDefault="00AE0248" w:rsidP="00CF165C">
      <w:hyperlink r:id="rId12" w:history="1">
        <w:r w:rsidRPr="001F4F23">
          <w:rPr>
            <w:rStyle w:val="Hyperlink"/>
          </w:rPr>
          <w:t>https://www.720yun.com/t/8bbjupyOOu1?scene_id=38454218</w:t>
        </w:r>
      </w:hyperlink>
      <w:r>
        <w:rPr>
          <w:rFonts w:hint="eastAsia"/>
        </w:rPr>
        <w:t xml:space="preserve"> 无锡龙山豪庭</w:t>
      </w:r>
    </w:p>
    <w:p w14:paraId="6BD885B5" w14:textId="75273ED1" w:rsidR="00AE0248" w:rsidRDefault="00AE0248" w:rsidP="00CF165C">
      <w:hyperlink r:id="rId13" w:history="1">
        <w:r w:rsidRPr="001F4F23">
          <w:rPr>
            <w:rStyle w:val="Hyperlink"/>
          </w:rPr>
          <w:t>https://www.720yun.com/t/4d5jursnka0?scene_id=21706511</w:t>
        </w:r>
      </w:hyperlink>
      <w:r>
        <w:rPr>
          <w:rFonts w:hint="eastAsia"/>
        </w:rPr>
        <w:t xml:space="preserve"> 无锡明湖苑</w:t>
      </w:r>
    </w:p>
    <w:p w14:paraId="43D6685B" w14:textId="05AA599D" w:rsidR="00AE0248" w:rsidRPr="00AE0248" w:rsidRDefault="00AE0248" w:rsidP="00CF165C">
      <w:hyperlink r:id="rId14" w:history="1">
        <w:r w:rsidRPr="001F4F23">
          <w:rPr>
            <w:rStyle w:val="Hyperlink"/>
          </w:rPr>
          <w:t>https://www.720yun.com/t/2b8jv7smrf2?scene_id=21321464</w:t>
        </w:r>
      </w:hyperlink>
      <w:r>
        <w:rPr>
          <w:rFonts w:hint="eastAsia"/>
        </w:rPr>
        <w:t xml:space="preserve"> 江阴尚海荟</w:t>
      </w:r>
    </w:p>
    <w:p w14:paraId="5D400D09" w14:textId="5F3F6A4D" w:rsidR="00CF165C" w:rsidRPr="00CF165C" w:rsidRDefault="00CF165C" w:rsidP="00CF165C">
      <w:r w:rsidRPr="00CF165C">
        <w:br/>
      </w:r>
    </w:p>
    <w:p w14:paraId="7D41074E" w14:textId="77777777" w:rsidR="00CF165C" w:rsidRPr="00CF165C" w:rsidRDefault="00000000" w:rsidP="00CF165C">
      <w:r>
        <w:pict w14:anchorId="39B1EB1C">
          <v:rect id="_x0000_i1032" style="width:0;height:.75pt" o:hralign="center" o:hrstd="t" o:hr="t" fillcolor="#a0a0a0" stroked="f"/>
        </w:pict>
      </w:r>
    </w:p>
    <w:p w14:paraId="4700A0EA" w14:textId="77777777" w:rsidR="00340C75" w:rsidRPr="001B14A4" w:rsidRDefault="00340C75" w:rsidP="00F5689F"/>
    <w:sectPr w:rsidR="00340C75" w:rsidRPr="001B14A4" w:rsidSect="003A425B">
      <w:pgSz w:w="11906" w:h="16838" w:code="9"/>
      <w:pgMar w:top="720" w:right="734" w:bottom="288" w:left="720" w:header="72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7C87F" w14:textId="77777777" w:rsidR="00F668C8" w:rsidRDefault="00F668C8" w:rsidP="001B56AD">
      <w:pPr>
        <w:spacing w:line="240" w:lineRule="auto"/>
      </w:pPr>
      <w:r>
        <w:separator/>
      </w:r>
    </w:p>
  </w:endnote>
  <w:endnote w:type="continuationSeparator" w:id="0">
    <w:p w14:paraId="46479014" w14:textId="77777777" w:rsidR="00F668C8" w:rsidRDefault="00F668C8" w:rsidP="001B5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AEC0E" w14:textId="77777777" w:rsidR="00F668C8" w:rsidRDefault="00F668C8" w:rsidP="001B56AD">
      <w:pPr>
        <w:spacing w:line="240" w:lineRule="auto"/>
      </w:pPr>
      <w:r>
        <w:separator/>
      </w:r>
    </w:p>
  </w:footnote>
  <w:footnote w:type="continuationSeparator" w:id="0">
    <w:p w14:paraId="5BFFCE0A" w14:textId="77777777" w:rsidR="00F668C8" w:rsidRDefault="00F668C8" w:rsidP="001B56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8C3"/>
    <w:multiLevelType w:val="multilevel"/>
    <w:tmpl w:val="9B7E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D58C3"/>
    <w:multiLevelType w:val="multilevel"/>
    <w:tmpl w:val="DD24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1A7F2D0E"/>
    <w:multiLevelType w:val="hybridMultilevel"/>
    <w:tmpl w:val="828CD910"/>
    <w:lvl w:ilvl="0" w:tplc="C35E7442">
      <w:start w:val="1"/>
      <w:numFmt w:val="bullet"/>
      <w:pStyle w:val="a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" w15:restartNumberingAfterBreak="0">
    <w:nsid w:val="1D806316"/>
    <w:multiLevelType w:val="multilevel"/>
    <w:tmpl w:val="22EC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6" w15:restartNumberingAfterBreak="0">
    <w:nsid w:val="33092CBC"/>
    <w:multiLevelType w:val="multilevel"/>
    <w:tmpl w:val="B8A2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50A82"/>
    <w:multiLevelType w:val="multilevel"/>
    <w:tmpl w:val="A182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77766"/>
    <w:multiLevelType w:val="multilevel"/>
    <w:tmpl w:val="AF6E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0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1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870798434">
    <w:abstractNumId w:val="5"/>
  </w:num>
  <w:num w:numId="2" w16cid:durableId="533231038">
    <w:abstractNumId w:val="10"/>
  </w:num>
  <w:num w:numId="3" w16cid:durableId="1832678848">
    <w:abstractNumId w:val="9"/>
  </w:num>
  <w:num w:numId="4" w16cid:durableId="1167794175">
    <w:abstractNumId w:val="2"/>
  </w:num>
  <w:num w:numId="5" w16cid:durableId="453254599">
    <w:abstractNumId w:val="3"/>
  </w:num>
  <w:num w:numId="6" w16cid:durableId="1792018206">
    <w:abstractNumId w:val="11"/>
  </w:num>
  <w:num w:numId="7" w16cid:durableId="1350448753">
    <w:abstractNumId w:val="7"/>
  </w:num>
  <w:num w:numId="8" w16cid:durableId="245502774">
    <w:abstractNumId w:val="8"/>
  </w:num>
  <w:num w:numId="9" w16cid:durableId="1281642938">
    <w:abstractNumId w:val="6"/>
  </w:num>
  <w:num w:numId="10" w16cid:durableId="150293348">
    <w:abstractNumId w:val="4"/>
  </w:num>
  <w:num w:numId="11" w16cid:durableId="1609654125">
    <w:abstractNumId w:val="0"/>
  </w:num>
  <w:num w:numId="12" w16cid:durableId="1594583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65C"/>
    <w:rsid w:val="000430BC"/>
    <w:rsid w:val="000B7E9E"/>
    <w:rsid w:val="000E593F"/>
    <w:rsid w:val="001011F5"/>
    <w:rsid w:val="001066E1"/>
    <w:rsid w:val="001B14A4"/>
    <w:rsid w:val="001B56AD"/>
    <w:rsid w:val="001D70C4"/>
    <w:rsid w:val="00207203"/>
    <w:rsid w:val="00273963"/>
    <w:rsid w:val="00340C75"/>
    <w:rsid w:val="003A425B"/>
    <w:rsid w:val="003E6D64"/>
    <w:rsid w:val="003F6860"/>
    <w:rsid w:val="004C7E05"/>
    <w:rsid w:val="005A226A"/>
    <w:rsid w:val="005B1B13"/>
    <w:rsid w:val="005D49CA"/>
    <w:rsid w:val="006B7B86"/>
    <w:rsid w:val="006F7F1C"/>
    <w:rsid w:val="00716D8D"/>
    <w:rsid w:val="007466F4"/>
    <w:rsid w:val="00774881"/>
    <w:rsid w:val="00793691"/>
    <w:rsid w:val="00810BD7"/>
    <w:rsid w:val="00851431"/>
    <w:rsid w:val="008539E9"/>
    <w:rsid w:val="0086291E"/>
    <w:rsid w:val="00966234"/>
    <w:rsid w:val="00A1439F"/>
    <w:rsid w:val="00A635D5"/>
    <w:rsid w:val="00A82D03"/>
    <w:rsid w:val="00AE0248"/>
    <w:rsid w:val="00B80EE9"/>
    <w:rsid w:val="00BB23D5"/>
    <w:rsid w:val="00C764ED"/>
    <w:rsid w:val="00C8183F"/>
    <w:rsid w:val="00C83E97"/>
    <w:rsid w:val="00CF165C"/>
    <w:rsid w:val="00D87E03"/>
    <w:rsid w:val="00E6525B"/>
    <w:rsid w:val="00E97CB2"/>
    <w:rsid w:val="00EC2D19"/>
    <w:rsid w:val="00ED6E70"/>
    <w:rsid w:val="00EF10F2"/>
    <w:rsid w:val="00F41ACF"/>
    <w:rsid w:val="00F5689F"/>
    <w:rsid w:val="00F668C8"/>
    <w:rsid w:val="00F7064C"/>
    <w:rsid w:val="00FA1568"/>
    <w:rsid w:val="00FA6B46"/>
    <w:rsid w:val="00FC49E3"/>
    <w:rsid w:val="00FC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C4A61E"/>
  <w15:docId w15:val="{337DB80B-25C0-4A60-B9E7-2EA4AD410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234"/>
    <w:pPr>
      <w:spacing w:line="312" w:lineRule="auto"/>
    </w:pPr>
    <w:rPr>
      <w:rFonts w:ascii="Microsoft YaHei UI" w:eastAsia="Microsoft YaHei UI" w:hAnsi="Microsoft YaHei UI" w:cs="Arial"/>
      <w:sz w:val="18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6234"/>
    <w:pPr>
      <w:spacing w:line="240" w:lineRule="auto"/>
      <w:outlineLvl w:val="0"/>
    </w:pPr>
    <w:rPr>
      <w:b/>
      <w:bCs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EF10F2"/>
    <w:pPr>
      <w:spacing w:before="134"/>
      <w:ind w:left="80"/>
      <w:outlineLvl w:val="1"/>
    </w:pPr>
    <w:rPr>
      <w:rFonts w:asciiTheme="minorHAnsi" w:eastAsia="Arial" w:hAnsiTheme="minorHAnsi"/>
      <w:sz w:val="43"/>
    </w:rPr>
  </w:style>
  <w:style w:type="paragraph" w:styleId="Heading3">
    <w:name w:val="heading 3"/>
    <w:aliases w:val="Heading 3 Section Category"/>
    <w:basedOn w:val="Normal"/>
    <w:next w:val="Normal"/>
    <w:link w:val="Heading3Char"/>
    <w:uiPriority w:val="9"/>
    <w:semiHidden/>
    <w:qFormat/>
    <w:rsid w:val="00EF10F2"/>
    <w:pPr>
      <w:spacing w:before="20"/>
      <w:outlineLvl w:val="2"/>
    </w:pPr>
    <w:rPr>
      <w:rFonts w:asciiTheme="minorHAnsi" w:eastAsia="Arial" w:hAnsiTheme="minorHAnsi"/>
      <w:b/>
      <w:spacing w:val="-11"/>
      <w:sz w:val="40"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rFonts w:asciiTheme="minorHAnsi" w:eastAsia="Arial" w:hAnsiTheme="minorHAnsi"/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  <w:rPr>
      <w:rFonts w:asciiTheme="minorHAnsi" w:eastAsia="Arial" w:hAnsiTheme="minorHAnsi"/>
    </w:rPr>
  </w:style>
  <w:style w:type="paragraph" w:styleId="ListParagraph">
    <w:name w:val="List Paragraph"/>
    <w:basedOn w:val="Normal"/>
    <w:uiPriority w:val="1"/>
    <w:semiHidden/>
    <w:qFormat/>
    <w:rPr>
      <w:rFonts w:asciiTheme="minorHAnsi" w:eastAsia="Arial" w:hAnsiTheme="minorHAnsi"/>
    </w:rPr>
  </w:style>
  <w:style w:type="paragraph" w:customStyle="1" w:styleId="a0">
    <w:name w:val="表格段落"/>
    <w:basedOn w:val="Normal"/>
    <w:uiPriority w:val="1"/>
    <w:semiHidden/>
    <w:qFormat/>
    <w:rPr>
      <w:rFonts w:asciiTheme="minorHAnsi" w:eastAsia="Arial" w:hAnsiTheme="minorHAnsi"/>
    </w:rPr>
  </w:style>
  <w:style w:type="character" w:customStyle="1" w:styleId="Heading1Char">
    <w:name w:val="Heading 1 Char"/>
    <w:basedOn w:val="DefaultParagraphFont"/>
    <w:link w:val="Heading1"/>
    <w:uiPriority w:val="9"/>
    <w:rsid w:val="00966234"/>
    <w:rPr>
      <w:rFonts w:ascii="Microsoft YaHei UI" w:eastAsia="Microsoft YaHei UI" w:hAnsi="Microsoft YaHei UI" w:cs="Arial"/>
      <w:b/>
      <w:bCs/>
      <w:sz w:val="32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03"/>
    <w:rPr>
      <w:rFonts w:ascii="Arial Nova" w:eastAsia="Arial" w:hAnsi="Arial Nova" w:cs="Arial"/>
      <w:color w:val="231F20"/>
      <w:sz w:val="43"/>
      <w:szCs w:val="16"/>
      <w:lang w:bidi="en-US"/>
    </w:rPr>
  </w:style>
  <w:style w:type="character" w:customStyle="1" w:styleId="Heading3Char">
    <w:name w:val="Heading 3 Char"/>
    <w:aliases w:val="Heading 3 Section Category Char"/>
    <w:basedOn w:val="DefaultParagraphFont"/>
    <w:link w:val="Heading3"/>
    <w:uiPriority w:val="9"/>
    <w:semiHidden/>
    <w:rsid w:val="00A82D03"/>
    <w:rPr>
      <w:rFonts w:ascii="Arial Nova" w:eastAsia="Arial" w:hAnsi="Arial Nova" w:cs="Arial"/>
      <w:b/>
      <w:color w:val="231F20"/>
      <w:spacing w:val="-11"/>
      <w:sz w:val="4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a1">
    <w:name w:val="正文联系信息"/>
    <w:basedOn w:val="BodyText"/>
    <w:qFormat/>
    <w:rsid w:val="00966234"/>
    <w:pPr>
      <w:spacing w:before="240"/>
      <w:ind w:left="14"/>
      <w:contextualSpacing/>
    </w:pPr>
    <w:rPr>
      <w:rFonts w:ascii="Microsoft YaHei UI" w:eastAsia="Microsoft YaHei UI" w:hAnsi="Microsoft YaHei UI"/>
    </w:rPr>
  </w:style>
  <w:style w:type="paragraph" w:customStyle="1" w:styleId="a2">
    <w:name w:val="技能项目符号"/>
    <w:basedOn w:val="a"/>
    <w:qFormat/>
    <w:rsid w:val="00966234"/>
  </w:style>
  <w:style w:type="paragraph" w:customStyle="1" w:styleId="a">
    <w:name w:val="项目符号技能"/>
    <w:basedOn w:val="a1"/>
    <w:semiHidden/>
    <w:qFormat/>
    <w:rsid w:val="00EF10F2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966234"/>
    <w:pPr>
      <w:spacing w:line="216" w:lineRule="auto"/>
      <w:outlineLvl w:val="0"/>
    </w:pPr>
    <w:rPr>
      <w:b/>
      <w:spacing w:val="-16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966234"/>
    <w:rPr>
      <w:rFonts w:ascii="Microsoft YaHei UI" w:eastAsia="Microsoft YaHei UI" w:hAnsi="Microsoft YaHei UI" w:cs="Arial"/>
      <w:b/>
      <w:spacing w:val="-16"/>
      <w:sz w:val="72"/>
      <w:szCs w:val="16"/>
      <w:lang w:bidi="en-US"/>
    </w:rPr>
  </w:style>
  <w:style w:type="character" w:customStyle="1" w:styleId="a3">
    <w:name w:val="斜体工作地点"/>
    <w:basedOn w:val="DefaultParagraphFont"/>
    <w:uiPriority w:val="1"/>
    <w:semiHidden/>
    <w:qFormat/>
    <w:rsid w:val="00EF10F2"/>
    <w:rPr>
      <w:i/>
      <w:iCs/>
    </w:rPr>
  </w:style>
  <w:style w:type="character" w:customStyle="1" w:styleId="a4">
    <w:name w:val="斜体工作"/>
    <w:basedOn w:val="DefaultParagraphFont"/>
    <w:uiPriority w:val="1"/>
    <w:semiHidden/>
    <w:qFormat/>
    <w:rsid w:val="00EF10F2"/>
    <w:rPr>
      <w:i/>
      <w:iCs/>
    </w:rPr>
  </w:style>
  <w:style w:type="paragraph" w:customStyle="1" w:styleId="1">
    <w:name w:val="正文1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asciiTheme="minorHAnsi" w:eastAsiaTheme="minorHAnsi" w:hAnsiTheme="minorHAnsi"/>
      <w:color w:val="000000"/>
      <w:lang w:bidi="ar-SA"/>
    </w:rPr>
  </w:style>
  <w:style w:type="paragraph" w:customStyle="1" w:styleId="a5">
    <w:name w:val="正文斜体"/>
    <w:basedOn w:val="1"/>
    <w:uiPriority w:val="99"/>
    <w:semiHidden/>
    <w:rsid w:val="00EF10F2"/>
    <w:pPr>
      <w:ind w:left="180" w:hanging="180"/>
    </w:pPr>
  </w:style>
  <w:style w:type="paragraph" w:styleId="Subtitle">
    <w:name w:val="Subtitle"/>
    <w:basedOn w:val="Heading2"/>
    <w:next w:val="Normal"/>
    <w:link w:val="SubtitleChar"/>
    <w:uiPriority w:val="11"/>
    <w:qFormat/>
    <w:rsid w:val="00966234"/>
    <w:pPr>
      <w:spacing w:before="0" w:line="240" w:lineRule="auto"/>
      <w:ind w:left="0"/>
    </w:pPr>
    <w:rPr>
      <w:rFonts w:ascii="Microsoft YaHei UI" w:eastAsia="Microsoft YaHei UI" w:hAnsi="Microsoft YaHei UI"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966234"/>
    <w:rPr>
      <w:rFonts w:ascii="Microsoft YaHei UI" w:eastAsia="Microsoft YaHei UI" w:hAnsi="Microsoft YaHei UI" w:cs="Arial"/>
      <w:sz w:val="40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6234"/>
    <w:rPr>
      <w:rFonts w:ascii="Microsoft YaHei UI" w:eastAsia="Microsoft YaHei UI" w:hAnsi="Microsoft YaHei UI"/>
      <w:color w:val="4495A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customStyle="1" w:styleId="a6">
    <w:name w:val="求职意向标题"/>
    <w:basedOn w:val="Normal"/>
    <w:qFormat/>
    <w:rsid w:val="00966234"/>
    <w:rPr>
      <w:b/>
      <w:bCs/>
      <w:sz w:val="20"/>
      <w:szCs w:val="20"/>
    </w:rPr>
  </w:style>
  <w:style w:type="paragraph" w:customStyle="1" w:styleId="a7">
    <w:name w:val="日期范围"/>
    <w:basedOn w:val="Normal"/>
    <w:qFormat/>
    <w:rsid w:val="00966234"/>
    <w:pPr>
      <w:spacing w:before="240" w:line="240" w:lineRule="auto"/>
    </w:pPr>
    <w:rPr>
      <w:sz w:val="22"/>
      <w:szCs w:val="24"/>
    </w:rPr>
  </w:style>
  <w:style w:type="paragraph" w:customStyle="1" w:styleId="a8">
    <w:name w:val="职务和学位"/>
    <w:basedOn w:val="Normal"/>
    <w:qFormat/>
    <w:rsid w:val="00966234"/>
    <w:pPr>
      <w:spacing w:line="240" w:lineRule="auto"/>
    </w:pPr>
    <w:rPr>
      <w:b/>
      <w:sz w:val="22"/>
    </w:rPr>
  </w:style>
  <w:style w:type="character" w:customStyle="1" w:styleId="a9">
    <w:name w:val="公司名称"/>
    <w:basedOn w:val="DefaultParagraphFont"/>
    <w:uiPriority w:val="1"/>
    <w:qFormat/>
    <w:rsid w:val="00966234"/>
    <w:rPr>
      <w:rFonts w:ascii="Microsoft YaHei UI" w:eastAsia="Microsoft YaHei UI" w:hAnsi="Microsoft YaHei UI"/>
      <w:b w:val="0"/>
      <w:i/>
    </w:rPr>
  </w:style>
  <w:style w:type="paragraph" w:customStyle="1" w:styleId="aa">
    <w:name w:val="工作说明"/>
    <w:basedOn w:val="Normal"/>
    <w:qFormat/>
    <w:rsid w:val="00966234"/>
    <w:pPr>
      <w:spacing w:after="240"/>
      <w:ind w:righ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7E05"/>
    <w:pPr>
      <w:spacing w:line="240" w:lineRule="auto"/>
    </w:pPr>
    <w:rPr>
      <w:rFonts w:ascii="Segoe UI" w:eastAsia="Arial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E05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96623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234"/>
    <w:rPr>
      <w:rFonts w:ascii="Microsoft YaHei UI" w:eastAsia="Microsoft YaHei UI" w:hAnsi="Microsoft YaHei UI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96623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234"/>
    <w:rPr>
      <w:rFonts w:ascii="Microsoft YaHei UI" w:eastAsia="Microsoft YaHei UI" w:hAnsi="Microsoft YaHei UI" w:cs="Arial"/>
      <w:sz w:val="18"/>
      <w:szCs w:val="16"/>
      <w:lang w:bidi="en-US"/>
    </w:rPr>
  </w:style>
  <w:style w:type="character" w:styleId="Emphasis">
    <w:name w:val="Emphasis"/>
    <w:basedOn w:val="DefaultParagraphFont"/>
    <w:uiPriority w:val="20"/>
    <w:qFormat/>
    <w:rsid w:val="00966234"/>
    <w:rPr>
      <w:rFonts w:ascii="Microsoft YaHei UI" w:eastAsia="Microsoft YaHei UI" w:hAnsi="Microsoft YaHei UI"/>
      <w:b w:val="0"/>
      <w:i/>
      <w:iCs/>
    </w:rPr>
  </w:style>
  <w:style w:type="paragraph" w:styleId="NormalWeb">
    <w:name w:val="Normal (Web)"/>
    <w:basedOn w:val="Normal"/>
    <w:uiPriority w:val="99"/>
    <w:semiHidden/>
    <w:unhideWhenUsed/>
    <w:rsid w:val="006B7B8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720yun.com/t/4d5jursnka0?scene_id=21706511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720yun.com/t/8bbjupyOOu1?scene_id=38454218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720yun.com/t/2b8jv7smrf2?scene_id=21321464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0964\AppData\Local\Microsoft\Office\16.0\DTS\zh-CN%7bF46C4FE5-5E5B-4315-A9D2-E083A6A73002%7d\%7b193CBB2F-88E3-4F1E-85DC-2795BE51B86E%7dTFd4baa0da-4ea9-4c77-bc83-0f3ab93580dc47e6858c_win32-2e965a4a9f3b.dotx" TargetMode="External"/></Relationships>
</file>

<file path=word/theme/theme1.xml><?xml version="1.0" encoding="utf-8"?>
<a:theme xmlns:a="http://schemas.openxmlformats.org/drawingml/2006/main" name="Office Theme">
  <a:themeElements>
    <a:clrScheme name="Swiss Design">
      <a:dk1>
        <a:sysClr val="windowText" lastClr="000000"/>
      </a:dk1>
      <a:lt1>
        <a:sysClr val="window" lastClr="FFFFFF"/>
      </a:lt1>
      <a:dk2>
        <a:srgbClr val="7CA655"/>
      </a:dk2>
      <a:lt2>
        <a:srgbClr val="E4E4E4"/>
      </a:lt2>
      <a:accent1>
        <a:srgbClr val="A9D4DB"/>
      </a:accent1>
      <a:accent2>
        <a:srgbClr val="FBE284"/>
      </a:accent2>
      <a:accent3>
        <a:srgbClr val="4495A2"/>
      </a:accent3>
      <a:accent4>
        <a:srgbClr val="AA5881"/>
      </a:accent4>
      <a:accent5>
        <a:srgbClr val="E06742"/>
      </a:accent5>
      <a:accent6>
        <a:srgbClr val="F9D448"/>
      </a:accent6>
      <a:hlink>
        <a:srgbClr val="4495A2"/>
      </a:hlink>
      <a:folHlink>
        <a:srgbClr val="AA5881"/>
      </a:folHlink>
    </a:clrScheme>
    <a:fontScheme name="Custom 1">
      <a:majorFont>
        <a:latin typeface="Arial Nova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6e97fa315356fffbdcd9876fe988c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4b8f0def80e6d70ce3def20c90759a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100257-678D-4F1A-A316-8D9E825191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F3B845-4FA5-4DD4-A83D-89059E47C8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4F1B61E-4E24-4B70-A19F-0092E1166AB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DFCC2999-B6E4-410C-A1C9-3863E8BF4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{193CBB2F-88E3-4F1E-85DC-2795BE51B86E}TFd4baa0da-4ea9-4c77-bc83-0f3ab93580dc47e6858c_win32-2e965a4a9f3b</Template>
  <TotalTime>5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RiisaNaNa</dc:creator>
  <cp:keywords/>
  <dc:description/>
  <cp:lastModifiedBy>nana riisa</cp:lastModifiedBy>
  <cp:revision>2</cp:revision>
  <dcterms:created xsi:type="dcterms:W3CDTF">2026-06-05T17:46:00Z</dcterms:created>
  <dcterms:modified xsi:type="dcterms:W3CDTF">2026-06-05T17:46:00Z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